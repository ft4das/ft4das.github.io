
<file path=[Content_Types].xml><?xml version="1.0" encoding="utf-8"?>
<Types xmlns="http://schemas.openxmlformats.org/package/2006/content-types">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E68C44" w14:textId="60B72B2C" w:rsidR="00011D4B" w:rsidRPr="00C51ABA" w:rsidRDefault="00011D4B" w:rsidP="00011D4B">
      <w:pPr>
        <w:autoSpaceDE w:val="0"/>
        <w:autoSpaceDN w:val="0"/>
        <w:adjustRightInd w:val="0"/>
        <w:rPr>
          <w:rFonts w:ascii="Arial" w:hAnsi="Arial" w:cs="Arial"/>
          <w:color w:val="1A1A1A"/>
          <w:sz w:val="26"/>
          <w:szCs w:val="26"/>
        </w:rPr>
      </w:pPr>
      <w:r w:rsidRPr="00C51ABA">
        <w:rPr>
          <w:rFonts w:ascii="Arial" w:hAnsi="Arial" w:cs="Arial"/>
          <w:color w:val="1A1A1A"/>
          <w:sz w:val="26"/>
          <w:szCs w:val="26"/>
        </w:rPr>
        <w:t>=============================================================</w:t>
      </w:r>
    </w:p>
    <w:p w14:paraId="10A018F9" w14:textId="1ADE6725" w:rsidR="00011D4B" w:rsidRPr="00C51ABA" w:rsidRDefault="00011D4B" w:rsidP="00011D4B">
      <w:pPr>
        <w:autoSpaceDE w:val="0"/>
        <w:autoSpaceDN w:val="0"/>
        <w:adjustRightInd w:val="0"/>
        <w:jc w:val="center"/>
        <w:rPr>
          <w:rFonts w:ascii="Arial" w:hAnsi="Arial" w:cs="Arial"/>
          <w:color w:val="1A1A1A"/>
        </w:rPr>
      </w:pPr>
      <w:r w:rsidRPr="00C51ABA">
        <w:rPr>
          <w:rFonts w:ascii="Arial" w:hAnsi="Arial" w:cs="Arial"/>
          <w:b/>
          <w:bCs/>
          <w:color w:val="1A1A1A"/>
        </w:rPr>
        <w:t>FT4DAS 2019</w:t>
      </w:r>
    </w:p>
    <w:p w14:paraId="68EABD21" w14:textId="6127B83A" w:rsidR="00011D4B" w:rsidRPr="00C51ABA" w:rsidRDefault="00C51ABA" w:rsidP="00011D4B">
      <w:pPr>
        <w:autoSpaceDE w:val="0"/>
        <w:autoSpaceDN w:val="0"/>
        <w:adjustRightInd w:val="0"/>
        <w:jc w:val="center"/>
        <w:rPr>
          <w:rFonts w:ascii="Arial" w:hAnsi="Arial" w:cs="Arial"/>
          <w:color w:val="1A1A1A"/>
        </w:rPr>
      </w:pPr>
      <w:hyperlink r:id="rId5" w:history="1">
        <w:r w:rsidR="00011D4B" w:rsidRPr="00C51ABA">
          <w:rPr>
            <w:rFonts w:ascii="Arial" w:hAnsi="Arial" w:cs="Arial"/>
            <w:b/>
            <w:bCs/>
            <w:color w:val="103CC0"/>
            <w:u w:val="single" w:color="103CC0"/>
          </w:rPr>
          <w:t>https://ft4das.github.io</w:t>
        </w:r>
      </w:hyperlink>
    </w:p>
    <w:p w14:paraId="10668F6E" w14:textId="77777777" w:rsidR="00011D4B" w:rsidRPr="00C51ABA" w:rsidRDefault="00011D4B" w:rsidP="00011D4B">
      <w:pPr>
        <w:autoSpaceDE w:val="0"/>
        <w:autoSpaceDN w:val="0"/>
        <w:adjustRightInd w:val="0"/>
        <w:jc w:val="center"/>
        <w:rPr>
          <w:rFonts w:ascii="Arial" w:hAnsi="Arial" w:cs="Arial"/>
          <w:color w:val="1A1A1A"/>
        </w:rPr>
      </w:pPr>
      <w:r w:rsidRPr="00C51ABA">
        <w:rPr>
          <w:rFonts w:ascii="Arial" w:hAnsi="Arial" w:cs="Arial"/>
          <w:b/>
          <w:bCs/>
          <w:color w:val="1A1A1A"/>
        </w:rPr>
        <w:t>1st Workshop on Formal Techniques for Dependable Autonomous Systems</w:t>
      </w:r>
    </w:p>
    <w:p w14:paraId="49992CC7" w14:textId="0A497681" w:rsidR="00011D4B" w:rsidRPr="00C51ABA" w:rsidRDefault="00011D4B" w:rsidP="00011D4B">
      <w:pPr>
        <w:autoSpaceDE w:val="0"/>
        <w:autoSpaceDN w:val="0"/>
        <w:adjustRightInd w:val="0"/>
        <w:jc w:val="center"/>
        <w:rPr>
          <w:rFonts w:ascii="Arial" w:hAnsi="Arial" w:cs="Arial"/>
          <w:color w:val="1A1A1A"/>
        </w:rPr>
      </w:pPr>
      <w:r w:rsidRPr="00C51ABA">
        <w:rPr>
          <w:rFonts w:ascii="Arial" w:hAnsi="Arial" w:cs="Arial"/>
          <w:b/>
          <w:bCs/>
          <w:color w:val="1A1A1A"/>
        </w:rPr>
        <w:t>Co-located with SafeComp-2019</w:t>
      </w:r>
    </w:p>
    <w:p w14:paraId="1457A284" w14:textId="175B0BBF" w:rsidR="00011D4B" w:rsidRPr="00C51ABA" w:rsidRDefault="00011D4B" w:rsidP="00011D4B">
      <w:pPr>
        <w:autoSpaceDE w:val="0"/>
        <w:autoSpaceDN w:val="0"/>
        <w:adjustRightInd w:val="0"/>
        <w:rPr>
          <w:rFonts w:ascii="Arial" w:hAnsi="Arial" w:cs="Arial"/>
          <w:color w:val="1A1A1A"/>
          <w:sz w:val="26"/>
          <w:szCs w:val="26"/>
        </w:rPr>
      </w:pPr>
      <w:r w:rsidRPr="00C51ABA">
        <w:rPr>
          <w:rFonts w:ascii="Arial" w:hAnsi="Arial" w:cs="Arial"/>
          <w:color w:val="1A1A1A"/>
          <w:sz w:val="26"/>
          <w:szCs w:val="26"/>
        </w:rPr>
        <w:t>=============================================================</w:t>
      </w:r>
    </w:p>
    <w:p w14:paraId="01025BBA" w14:textId="77777777" w:rsidR="00011D4B" w:rsidRPr="00C51ABA" w:rsidRDefault="00011D4B" w:rsidP="00011D4B">
      <w:pPr>
        <w:autoSpaceDE w:val="0"/>
        <w:autoSpaceDN w:val="0"/>
        <w:adjustRightInd w:val="0"/>
        <w:rPr>
          <w:rFonts w:ascii="Arial" w:hAnsi="Arial" w:cs="Arial"/>
          <w:color w:val="1A1A1A"/>
          <w:sz w:val="26"/>
          <w:szCs w:val="26"/>
        </w:rPr>
      </w:pPr>
    </w:p>
    <w:p w14:paraId="0EFCAE70" w14:textId="5FBD799F" w:rsidR="00250406" w:rsidRPr="00C51ABA" w:rsidRDefault="00250406" w:rsidP="00F83A98">
      <w:pPr>
        <w:autoSpaceDE w:val="0"/>
        <w:autoSpaceDN w:val="0"/>
        <w:adjustRightInd w:val="0"/>
        <w:jc w:val="both"/>
        <w:rPr>
          <w:rFonts w:ascii="Arial" w:hAnsi="Arial" w:cs="Arial"/>
          <w:b/>
          <w:bCs/>
          <w:color w:val="1A1A1A"/>
          <w:sz w:val="26"/>
          <w:szCs w:val="26"/>
          <w:u w:val="single" w:color="1A1A1A"/>
        </w:rPr>
      </w:pPr>
    </w:p>
    <w:p w14:paraId="3F3C2422" w14:textId="2D66880F" w:rsidR="007045B5" w:rsidRPr="00C51ABA" w:rsidRDefault="007045B5" w:rsidP="00011D4B">
      <w:pPr>
        <w:autoSpaceDE w:val="0"/>
        <w:autoSpaceDN w:val="0"/>
        <w:adjustRightInd w:val="0"/>
        <w:rPr>
          <w:rFonts w:ascii="Arial" w:hAnsi="Arial" w:cs="Arial"/>
          <w:b/>
          <w:bCs/>
          <w:color w:val="1A1A1A"/>
          <w:sz w:val="20"/>
          <w:szCs w:val="20"/>
        </w:rPr>
      </w:pPr>
      <w:r w:rsidRPr="00C51ABA">
        <w:rPr>
          <w:rFonts w:ascii="Arial" w:hAnsi="Arial" w:cs="Arial"/>
          <w:b/>
          <w:bCs/>
          <w:color w:val="1A1A1A"/>
          <w:sz w:val="20"/>
          <w:szCs w:val="20"/>
        </w:rPr>
        <w:tab/>
      </w:r>
      <w:r w:rsidRPr="00C51ABA">
        <w:rPr>
          <w:rFonts w:ascii="Arial" w:hAnsi="Arial" w:cs="Arial"/>
          <w:b/>
          <w:bCs/>
          <w:color w:val="1A1A1A"/>
          <w:sz w:val="20"/>
          <w:szCs w:val="20"/>
        </w:rPr>
        <w:tab/>
      </w:r>
      <w:r w:rsidRPr="00C51ABA">
        <w:rPr>
          <w:rFonts w:ascii="Arial" w:hAnsi="Arial" w:cs="Arial"/>
          <w:b/>
          <w:bCs/>
          <w:color w:val="1A1A1A"/>
          <w:sz w:val="20"/>
          <w:szCs w:val="20"/>
        </w:rPr>
        <w:tab/>
      </w:r>
      <w:r w:rsidRPr="00C51ABA">
        <w:rPr>
          <w:rFonts w:ascii="Arial" w:hAnsi="Arial" w:cs="Arial"/>
          <w:noProof/>
        </w:rPr>
        <w:drawing>
          <wp:inline distT="0" distB="0" distL="0" distR="0" wp14:anchorId="517E694F" wp14:editId="799AEEF0">
            <wp:extent cx="3287949" cy="1977336"/>
            <wp:effectExtent l="0" t="0" r="190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87949" cy="1977336"/>
                    </a:xfrm>
                    <a:prstGeom prst="rect">
                      <a:avLst/>
                    </a:prstGeom>
                  </pic:spPr>
                </pic:pic>
              </a:graphicData>
            </a:graphic>
          </wp:inline>
        </w:drawing>
      </w:r>
    </w:p>
    <w:p w14:paraId="0590549D" w14:textId="77777777" w:rsidR="007045B5" w:rsidRPr="00C51ABA" w:rsidRDefault="007045B5" w:rsidP="00011D4B">
      <w:pPr>
        <w:autoSpaceDE w:val="0"/>
        <w:autoSpaceDN w:val="0"/>
        <w:adjustRightInd w:val="0"/>
        <w:rPr>
          <w:rFonts w:ascii="Arial" w:hAnsi="Arial" w:cs="Arial"/>
          <w:b/>
          <w:bCs/>
          <w:color w:val="1A1A1A"/>
          <w:sz w:val="20"/>
          <w:szCs w:val="20"/>
          <w:u w:val="single" w:color="1A1A1A"/>
        </w:rPr>
      </w:pPr>
    </w:p>
    <w:p w14:paraId="5285A3C5" w14:textId="6EC3F55A" w:rsidR="00011D4B" w:rsidRPr="00C51ABA" w:rsidRDefault="00011D4B" w:rsidP="00011D4B">
      <w:pPr>
        <w:autoSpaceDE w:val="0"/>
        <w:autoSpaceDN w:val="0"/>
        <w:adjustRightInd w:val="0"/>
        <w:rPr>
          <w:rFonts w:ascii="Arial" w:hAnsi="Arial" w:cs="Arial"/>
          <w:color w:val="1A1A1A"/>
          <w:sz w:val="20"/>
          <w:szCs w:val="20"/>
          <w:u w:color="1A1A1A"/>
        </w:rPr>
      </w:pPr>
      <w:r w:rsidRPr="00C51ABA">
        <w:rPr>
          <w:rFonts w:ascii="Arial" w:hAnsi="Arial" w:cs="Arial"/>
          <w:b/>
          <w:bCs/>
          <w:color w:val="1A1A1A"/>
          <w:sz w:val="20"/>
          <w:szCs w:val="20"/>
          <w:u w:val="single" w:color="1A1A1A"/>
        </w:rPr>
        <w:t>Theme</w:t>
      </w:r>
    </w:p>
    <w:p w14:paraId="634F3514" w14:textId="51EE476A" w:rsidR="00011D4B" w:rsidRPr="00C51ABA" w:rsidRDefault="00011D4B" w:rsidP="00011D4B">
      <w:pPr>
        <w:autoSpaceDE w:val="0"/>
        <w:autoSpaceDN w:val="0"/>
        <w:adjustRightInd w:val="0"/>
        <w:jc w:val="both"/>
        <w:rPr>
          <w:rFonts w:ascii="Arial" w:hAnsi="Arial" w:cs="Arial"/>
          <w:color w:val="1A1A1A"/>
          <w:sz w:val="20"/>
          <w:szCs w:val="20"/>
          <w:u w:color="1A1A1A"/>
        </w:rPr>
      </w:pPr>
      <w:r w:rsidRPr="00C51ABA">
        <w:rPr>
          <w:rFonts w:ascii="Arial" w:hAnsi="Arial" w:cs="Arial"/>
          <w:color w:val="1A1A1A"/>
          <w:sz w:val="20"/>
          <w:szCs w:val="20"/>
          <w:u w:color="1A1A1A"/>
        </w:rPr>
        <w:t>Autonomous systems have been increasingly deployed in safety and mission critical application. For example, future autonomous cars are ready to hit the public roads in a few years. Due to a direct impact on human-lives, their functional safety, security and dependability are important for both general public and Original Equipment Manufacturers (OEMs). Formal Methods techniques have the potential to address some of the most important verification and dependability challenges associated with such autonomous systems. Indeed, industrial standards, such as ISO 26262, ISO 61508, IEC 62304, EN 50128 explicitly recommend the use of formal methods in the design and development of autonomous systems. The main purpose of this workshop is to bring together people from both industry and academia and serve as a forum to discuss practical applications of formal methods. Moreover, we believe this workshop will help to discuss the readiness of formal methods in industrial applications by discussing the needs of autonomous systems industry and challenges faced by formal methods researchers. </w:t>
      </w:r>
    </w:p>
    <w:p w14:paraId="70B42916" w14:textId="77777777" w:rsidR="00011D4B" w:rsidRPr="00C51ABA" w:rsidRDefault="00011D4B" w:rsidP="00011D4B">
      <w:pPr>
        <w:autoSpaceDE w:val="0"/>
        <w:autoSpaceDN w:val="0"/>
        <w:adjustRightInd w:val="0"/>
        <w:jc w:val="both"/>
        <w:rPr>
          <w:rFonts w:ascii="Arial" w:hAnsi="Arial" w:cs="Arial"/>
          <w:color w:val="1A1A1A"/>
          <w:sz w:val="20"/>
          <w:szCs w:val="20"/>
          <w:u w:color="1A1A1A"/>
        </w:rPr>
      </w:pPr>
    </w:p>
    <w:p w14:paraId="27209970" w14:textId="0753411F" w:rsidR="00011D4B" w:rsidRPr="00C51ABA" w:rsidRDefault="00011D4B" w:rsidP="00011D4B">
      <w:pPr>
        <w:autoSpaceDE w:val="0"/>
        <w:autoSpaceDN w:val="0"/>
        <w:adjustRightInd w:val="0"/>
        <w:jc w:val="both"/>
        <w:rPr>
          <w:rFonts w:ascii="Arial" w:hAnsi="Arial" w:cs="Arial"/>
          <w:color w:val="1A1A1A"/>
          <w:sz w:val="20"/>
          <w:szCs w:val="20"/>
          <w:u w:color="1A1A1A"/>
        </w:rPr>
      </w:pPr>
      <w:r w:rsidRPr="00C51ABA">
        <w:rPr>
          <w:rFonts w:ascii="Arial" w:hAnsi="Arial" w:cs="Arial"/>
          <w:color w:val="1A1A1A"/>
          <w:sz w:val="20"/>
          <w:szCs w:val="20"/>
          <w:u w:color="1A1A1A"/>
        </w:rPr>
        <w:t>The focus of the workshop will be on formal verification techniques for the modeling, analysis and verification of safety and security critical autonomous systems. We encourage submissions on interdisciplinary approaches that bring together various formal methods and techniques such as model checking, runtime verification and theorem proving. </w:t>
      </w:r>
    </w:p>
    <w:p w14:paraId="28AB2672" w14:textId="77777777" w:rsidR="00011D4B" w:rsidRPr="00C51ABA" w:rsidRDefault="00011D4B" w:rsidP="00011D4B">
      <w:pPr>
        <w:autoSpaceDE w:val="0"/>
        <w:autoSpaceDN w:val="0"/>
        <w:adjustRightInd w:val="0"/>
        <w:rPr>
          <w:rFonts w:ascii="Arial" w:hAnsi="Arial" w:cs="Arial"/>
          <w:color w:val="1A1A1A"/>
          <w:sz w:val="20"/>
          <w:szCs w:val="20"/>
          <w:u w:color="1A1A1A"/>
        </w:rPr>
      </w:pPr>
    </w:p>
    <w:p w14:paraId="48EEA533" w14:textId="77777777" w:rsidR="00011D4B" w:rsidRPr="00C51ABA" w:rsidRDefault="00011D4B" w:rsidP="00011D4B">
      <w:pPr>
        <w:autoSpaceDE w:val="0"/>
        <w:autoSpaceDN w:val="0"/>
        <w:adjustRightInd w:val="0"/>
        <w:rPr>
          <w:rFonts w:ascii="Arial" w:hAnsi="Arial" w:cs="Arial"/>
          <w:color w:val="1A1A1A"/>
          <w:sz w:val="20"/>
          <w:szCs w:val="20"/>
          <w:u w:color="1A1A1A"/>
        </w:rPr>
      </w:pPr>
    </w:p>
    <w:p w14:paraId="548CA67D" w14:textId="77777777" w:rsidR="00C51ABA" w:rsidRPr="00C51ABA" w:rsidRDefault="00C51ABA" w:rsidP="00C51ABA">
      <w:pPr>
        <w:autoSpaceDE w:val="0"/>
        <w:autoSpaceDN w:val="0"/>
        <w:adjustRightInd w:val="0"/>
        <w:rPr>
          <w:rFonts w:ascii="Arial" w:hAnsi="Arial" w:cs="Arial"/>
          <w:b/>
          <w:bCs/>
          <w:color w:val="1A1A1A"/>
          <w:sz w:val="20"/>
          <w:szCs w:val="20"/>
          <w:u w:val="single" w:color="1A1A1A"/>
        </w:rPr>
      </w:pPr>
      <w:r w:rsidRPr="00C51ABA">
        <w:rPr>
          <w:rFonts w:ascii="Arial" w:hAnsi="Arial" w:cs="Arial"/>
          <w:b/>
          <w:bCs/>
          <w:color w:val="1A1A1A"/>
          <w:sz w:val="20"/>
          <w:szCs w:val="20"/>
          <w:u w:val="single" w:color="1A1A1A"/>
        </w:rPr>
        <w:t>Topics of Interest</w:t>
      </w:r>
    </w:p>
    <w:p w14:paraId="32DBFEDD" w14:textId="77777777" w:rsidR="00C51ABA" w:rsidRPr="00C51ABA" w:rsidRDefault="00C51ABA" w:rsidP="00C51ABA">
      <w:p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Topics of interest include (but are not limited to)</w:t>
      </w:r>
    </w:p>
    <w:p w14:paraId="3CCD203A" w14:textId="77777777" w:rsidR="00C51ABA" w:rsidRPr="00C51ABA" w:rsidRDefault="00C51ABA" w:rsidP="00C51ABA">
      <w:pPr>
        <w:autoSpaceDE w:val="0"/>
        <w:autoSpaceDN w:val="0"/>
        <w:adjustRightInd w:val="0"/>
        <w:rPr>
          <w:rFonts w:ascii="Arial" w:hAnsi="Arial" w:cs="Arial"/>
          <w:bCs/>
          <w:color w:val="1A1A1A"/>
          <w:sz w:val="20"/>
          <w:szCs w:val="20"/>
          <w:u w:color="1A1A1A"/>
        </w:rPr>
      </w:pPr>
    </w:p>
    <w:p w14:paraId="245A36E6" w14:textId="77777777" w:rsidR="00C51ABA" w:rsidRPr="00C51ABA" w:rsidRDefault="00C51ABA" w:rsidP="00C51ABA">
      <w:pPr>
        <w:numPr>
          <w:ilvl w:val="0"/>
          <w:numId w:val="1"/>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Formal modeling, requirement specification &amp; validation for autonomous systems</w:t>
      </w:r>
    </w:p>
    <w:p w14:paraId="33F8E9A0" w14:textId="77777777" w:rsidR="00C51ABA" w:rsidRPr="00C51ABA" w:rsidRDefault="00C51ABA" w:rsidP="00C51ABA">
      <w:pPr>
        <w:numPr>
          <w:ilvl w:val="0"/>
          <w:numId w:val="1"/>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Formal verification of AI and ML algorithm for autonomous systems</w:t>
      </w:r>
    </w:p>
    <w:p w14:paraId="6F277152" w14:textId="77777777" w:rsidR="00C51ABA" w:rsidRPr="00C51ABA" w:rsidRDefault="00C51ABA" w:rsidP="00C51ABA">
      <w:pPr>
        <w:numPr>
          <w:ilvl w:val="0"/>
          <w:numId w:val="1"/>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Runtime verification of safety and security properties</w:t>
      </w:r>
    </w:p>
    <w:p w14:paraId="57333A98" w14:textId="77777777" w:rsidR="00C51ABA" w:rsidRPr="00C51ABA" w:rsidRDefault="00C51ABA" w:rsidP="00C51ABA">
      <w:pPr>
        <w:numPr>
          <w:ilvl w:val="0"/>
          <w:numId w:val="1"/>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Combination of formal, semiformal and informal approaches</w:t>
      </w:r>
    </w:p>
    <w:p w14:paraId="635BB0F5" w14:textId="77777777" w:rsidR="00C51ABA" w:rsidRPr="00C51ABA" w:rsidRDefault="00C51ABA" w:rsidP="00C51ABA">
      <w:pPr>
        <w:numPr>
          <w:ilvl w:val="0"/>
          <w:numId w:val="1"/>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Formalization of probability, reliability and statistical metrics</w:t>
      </w:r>
    </w:p>
    <w:p w14:paraId="4FA09BBE" w14:textId="77777777" w:rsidR="00C51ABA" w:rsidRPr="00C51ABA" w:rsidRDefault="00C51ABA" w:rsidP="00C51ABA">
      <w:pPr>
        <w:numPr>
          <w:ilvl w:val="0"/>
          <w:numId w:val="1"/>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Formal Verification of security &amp; privacy aspects of autonomous systems</w:t>
      </w:r>
    </w:p>
    <w:p w14:paraId="5F83A1B6" w14:textId="77777777" w:rsidR="00C51ABA" w:rsidRPr="00C51ABA" w:rsidRDefault="00C51ABA" w:rsidP="00C51ABA">
      <w:pPr>
        <w:numPr>
          <w:ilvl w:val="0"/>
          <w:numId w:val="1"/>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Hybrid systems</w:t>
      </w:r>
    </w:p>
    <w:p w14:paraId="57DFAD37" w14:textId="77777777" w:rsidR="00C51ABA" w:rsidRPr="00C51ABA" w:rsidRDefault="00C51ABA" w:rsidP="00C51ABA">
      <w:pPr>
        <w:numPr>
          <w:ilvl w:val="0"/>
          <w:numId w:val="1"/>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Reliability, maintainability, and security issues in autonomous systems</w:t>
      </w:r>
    </w:p>
    <w:p w14:paraId="3B04F89D" w14:textId="77777777" w:rsidR="00C51ABA" w:rsidRPr="00C51ABA" w:rsidRDefault="00C51ABA" w:rsidP="00C51ABA">
      <w:pPr>
        <w:numPr>
          <w:ilvl w:val="0"/>
          <w:numId w:val="1"/>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Formal modeling of ethical issues in autonomous systems</w:t>
      </w:r>
    </w:p>
    <w:p w14:paraId="48C26C83" w14:textId="77777777" w:rsidR="00C51ABA" w:rsidRPr="00C51ABA" w:rsidRDefault="00C51ABA" w:rsidP="00C51ABA">
      <w:pPr>
        <w:numPr>
          <w:ilvl w:val="0"/>
          <w:numId w:val="1"/>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lastRenderedPageBreak/>
        <w:t>Benchmarks for autonomous Cyber-physical systems</w:t>
      </w:r>
    </w:p>
    <w:p w14:paraId="65C9B062" w14:textId="77777777" w:rsidR="00C51ABA" w:rsidRPr="00C51ABA" w:rsidRDefault="00C51ABA" w:rsidP="00C51ABA">
      <w:pPr>
        <w:numPr>
          <w:ilvl w:val="0"/>
          <w:numId w:val="1"/>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 xml:space="preserve">Formal verification &amp; international </w:t>
      </w:r>
      <w:proofErr w:type="gramStart"/>
      <w:r w:rsidRPr="00C51ABA">
        <w:rPr>
          <w:rFonts w:ascii="Arial" w:hAnsi="Arial" w:cs="Arial"/>
          <w:bCs/>
          <w:color w:val="1A1A1A"/>
          <w:sz w:val="20"/>
          <w:szCs w:val="20"/>
          <w:u w:color="1A1A1A"/>
        </w:rPr>
        <w:t>standards(</w:t>
      </w:r>
      <w:proofErr w:type="gramEnd"/>
      <w:r w:rsidRPr="00C51ABA">
        <w:rPr>
          <w:rFonts w:ascii="Arial" w:hAnsi="Arial" w:cs="Arial"/>
          <w:bCs/>
          <w:color w:val="1A1A1A"/>
          <w:sz w:val="20"/>
          <w:szCs w:val="20"/>
          <w:u w:color="1A1A1A"/>
        </w:rPr>
        <w:t>e.g., ISO26262, IEC61508, DO178)</w:t>
      </w:r>
    </w:p>
    <w:p w14:paraId="058094CB" w14:textId="77777777" w:rsidR="00C51ABA" w:rsidRPr="00C51ABA" w:rsidRDefault="00C51ABA" w:rsidP="00C51ABA">
      <w:pPr>
        <w:numPr>
          <w:ilvl w:val="0"/>
          <w:numId w:val="1"/>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Formal verification for safety and security assurance cases</w:t>
      </w:r>
    </w:p>
    <w:p w14:paraId="30D8E685" w14:textId="77777777" w:rsidR="00C51ABA" w:rsidRPr="00C51ABA" w:rsidRDefault="00C51ABA" w:rsidP="00C51ABA">
      <w:pPr>
        <w:numPr>
          <w:ilvl w:val="0"/>
          <w:numId w:val="1"/>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Formal verification and safety of the intended functionality (SOTIF)</w:t>
      </w:r>
    </w:p>
    <w:p w14:paraId="0C104DB1" w14:textId="77777777" w:rsidR="00C51ABA" w:rsidRPr="00C51ABA" w:rsidRDefault="00C51ABA" w:rsidP="00C51ABA">
      <w:pPr>
        <w:autoSpaceDE w:val="0"/>
        <w:autoSpaceDN w:val="0"/>
        <w:adjustRightInd w:val="0"/>
        <w:rPr>
          <w:rFonts w:ascii="Arial" w:hAnsi="Arial" w:cs="Arial"/>
          <w:bCs/>
          <w:color w:val="1A1A1A"/>
          <w:sz w:val="20"/>
          <w:szCs w:val="20"/>
          <w:u w:color="1A1A1A"/>
        </w:rPr>
      </w:pPr>
    </w:p>
    <w:p w14:paraId="68813CD1" w14:textId="77777777" w:rsidR="00C51ABA" w:rsidRPr="00C51ABA" w:rsidRDefault="00C51ABA" w:rsidP="00C51ABA">
      <w:p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Application domains include:</w:t>
      </w:r>
    </w:p>
    <w:p w14:paraId="4106FCA3" w14:textId="77777777" w:rsidR="00C51ABA" w:rsidRPr="00C51ABA" w:rsidRDefault="00C51ABA" w:rsidP="00C51ABA">
      <w:pPr>
        <w:autoSpaceDE w:val="0"/>
        <w:autoSpaceDN w:val="0"/>
        <w:adjustRightInd w:val="0"/>
        <w:rPr>
          <w:rFonts w:ascii="Arial" w:hAnsi="Arial" w:cs="Arial"/>
          <w:bCs/>
          <w:color w:val="1A1A1A"/>
          <w:sz w:val="20"/>
          <w:szCs w:val="20"/>
          <w:u w:color="1A1A1A"/>
        </w:rPr>
      </w:pPr>
    </w:p>
    <w:p w14:paraId="4416C378" w14:textId="77777777" w:rsidR="00C51ABA" w:rsidRPr="00C51ABA" w:rsidRDefault="00C51ABA" w:rsidP="00C51ABA">
      <w:pPr>
        <w:numPr>
          <w:ilvl w:val="0"/>
          <w:numId w:val="2"/>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Autonomous aerospace and avionics systems</w:t>
      </w:r>
    </w:p>
    <w:p w14:paraId="3855ACA9" w14:textId="77777777" w:rsidR="00C51ABA" w:rsidRPr="00C51ABA" w:rsidRDefault="00C51ABA" w:rsidP="00C51ABA">
      <w:pPr>
        <w:numPr>
          <w:ilvl w:val="0"/>
          <w:numId w:val="2"/>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Autonomous/semi-autonomous automotive systems</w:t>
      </w:r>
    </w:p>
    <w:p w14:paraId="49CD8F9C" w14:textId="77777777" w:rsidR="00C51ABA" w:rsidRPr="00C51ABA" w:rsidRDefault="00C51ABA" w:rsidP="00C51ABA">
      <w:pPr>
        <w:numPr>
          <w:ilvl w:val="0"/>
          <w:numId w:val="2"/>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Autonomous robotics</w:t>
      </w:r>
    </w:p>
    <w:p w14:paraId="6E0B20B2" w14:textId="77777777" w:rsidR="00C51ABA" w:rsidRPr="00C51ABA" w:rsidRDefault="00C51ABA" w:rsidP="00C51ABA">
      <w:pPr>
        <w:numPr>
          <w:ilvl w:val="0"/>
          <w:numId w:val="2"/>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Human factors in autonomous systems</w:t>
      </w:r>
    </w:p>
    <w:p w14:paraId="3BF24261" w14:textId="77777777" w:rsidR="00C51ABA" w:rsidRPr="00C51ABA" w:rsidRDefault="00C51ABA" w:rsidP="00C51ABA">
      <w:pPr>
        <w:autoSpaceDE w:val="0"/>
        <w:autoSpaceDN w:val="0"/>
        <w:adjustRightInd w:val="0"/>
        <w:rPr>
          <w:rFonts w:ascii="Arial" w:hAnsi="Arial" w:cs="Arial"/>
          <w:bCs/>
          <w:color w:val="1A1A1A"/>
          <w:sz w:val="20"/>
          <w:szCs w:val="20"/>
          <w:u w:color="1A1A1A"/>
        </w:rPr>
      </w:pPr>
    </w:p>
    <w:p w14:paraId="57E94480" w14:textId="77777777" w:rsidR="00C51ABA" w:rsidRPr="00C51ABA" w:rsidRDefault="00C51ABA" w:rsidP="00C51ABA">
      <w:pPr>
        <w:autoSpaceDE w:val="0"/>
        <w:autoSpaceDN w:val="0"/>
        <w:adjustRightInd w:val="0"/>
        <w:rPr>
          <w:rFonts w:ascii="Arial" w:hAnsi="Arial" w:cs="Arial"/>
          <w:b/>
          <w:bCs/>
          <w:color w:val="1A1A1A"/>
          <w:sz w:val="20"/>
          <w:szCs w:val="20"/>
          <w:u w:val="single" w:color="1A1A1A"/>
        </w:rPr>
      </w:pPr>
      <w:r w:rsidRPr="00C51ABA">
        <w:rPr>
          <w:rFonts w:ascii="Arial" w:hAnsi="Arial" w:cs="Arial"/>
          <w:b/>
          <w:bCs/>
          <w:color w:val="1A1A1A"/>
          <w:sz w:val="20"/>
          <w:szCs w:val="20"/>
          <w:u w:val="single" w:color="1A1A1A"/>
        </w:rPr>
        <w:t>Organization</w:t>
      </w:r>
    </w:p>
    <w:p w14:paraId="2AF5C45C" w14:textId="77777777" w:rsidR="00C51ABA" w:rsidRPr="00C51ABA" w:rsidRDefault="00C51ABA" w:rsidP="00C51ABA">
      <w:pPr>
        <w:numPr>
          <w:ilvl w:val="0"/>
          <w:numId w:val="3"/>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Umair Siddique, Blackberry QNX Software Systems, Canada (PC Chair)</w:t>
      </w:r>
    </w:p>
    <w:p w14:paraId="317AB971" w14:textId="77777777" w:rsidR="00C51ABA" w:rsidRPr="00C51ABA" w:rsidRDefault="00C51ABA" w:rsidP="00C51ABA">
      <w:pPr>
        <w:numPr>
          <w:ilvl w:val="0"/>
          <w:numId w:val="3"/>
        </w:numPr>
        <w:autoSpaceDE w:val="0"/>
        <w:autoSpaceDN w:val="0"/>
        <w:adjustRightInd w:val="0"/>
        <w:rPr>
          <w:rFonts w:ascii="Arial" w:hAnsi="Arial" w:cs="Arial"/>
          <w:bCs/>
          <w:color w:val="1A1A1A"/>
          <w:sz w:val="20"/>
          <w:szCs w:val="20"/>
          <w:u w:color="1A1A1A"/>
        </w:rPr>
      </w:pPr>
      <w:proofErr w:type="spellStart"/>
      <w:r w:rsidRPr="00C51ABA">
        <w:rPr>
          <w:rFonts w:ascii="Arial" w:hAnsi="Arial" w:cs="Arial"/>
          <w:bCs/>
          <w:color w:val="1A1A1A"/>
          <w:sz w:val="20"/>
          <w:szCs w:val="20"/>
          <w:u w:color="1A1A1A"/>
        </w:rPr>
        <w:t>Khaza</w:t>
      </w:r>
      <w:proofErr w:type="spellEnd"/>
      <w:r w:rsidRPr="00C51ABA">
        <w:rPr>
          <w:rFonts w:ascii="Arial" w:hAnsi="Arial" w:cs="Arial"/>
          <w:bCs/>
          <w:color w:val="1A1A1A"/>
          <w:sz w:val="20"/>
          <w:szCs w:val="20"/>
          <w:u w:color="1A1A1A"/>
        </w:rPr>
        <w:t xml:space="preserve"> </w:t>
      </w:r>
      <w:proofErr w:type="spellStart"/>
      <w:r w:rsidRPr="00C51ABA">
        <w:rPr>
          <w:rFonts w:ascii="Arial" w:hAnsi="Arial" w:cs="Arial"/>
          <w:bCs/>
          <w:color w:val="1A1A1A"/>
          <w:sz w:val="20"/>
          <w:szCs w:val="20"/>
          <w:u w:color="1A1A1A"/>
        </w:rPr>
        <w:t>Anuarul</w:t>
      </w:r>
      <w:proofErr w:type="spellEnd"/>
      <w:r w:rsidRPr="00C51ABA">
        <w:rPr>
          <w:rFonts w:ascii="Arial" w:hAnsi="Arial" w:cs="Arial"/>
          <w:bCs/>
          <w:color w:val="1A1A1A"/>
          <w:sz w:val="20"/>
          <w:szCs w:val="20"/>
          <w:u w:color="1A1A1A"/>
        </w:rPr>
        <w:t xml:space="preserve"> Hoque, University of Missouri, USA (PC Chair)</w:t>
      </w:r>
    </w:p>
    <w:p w14:paraId="4C28EA7C" w14:textId="77777777" w:rsidR="00C51ABA" w:rsidRPr="00C51ABA" w:rsidRDefault="00C51ABA" w:rsidP="00C51ABA">
      <w:pPr>
        <w:autoSpaceDE w:val="0"/>
        <w:autoSpaceDN w:val="0"/>
        <w:adjustRightInd w:val="0"/>
        <w:rPr>
          <w:rFonts w:ascii="Arial" w:hAnsi="Arial" w:cs="Arial"/>
          <w:bCs/>
          <w:color w:val="1A1A1A"/>
          <w:sz w:val="20"/>
          <w:szCs w:val="20"/>
          <w:u w:color="1A1A1A"/>
        </w:rPr>
      </w:pPr>
    </w:p>
    <w:p w14:paraId="58B866FF" w14:textId="77777777" w:rsidR="00C51ABA" w:rsidRPr="00C51ABA" w:rsidRDefault="00C51ABA" w:rsidP="00C51ABA">
      <w:pPr>
        <w:autoSpaceDE w:val="0"/>
        <w:autoSpaceDN w:val="0"/>
        <w:adjustRightInd w:val="0"/>
        <w:rPr>
          <w:rFonts w:ascii="Arial" w:hAnsi="Arial" w:cs="Arial"/>
          <w:b/>
          <w:bCs/>
          <w:color w:val="1A1A1A"/>
          <w:sz w:val="20"/>
          <w:szCs w:val="20"/>
          <w:u w:val="single" w:color="1A1A1A"/>
        </w:rPr>
      </w:pPr>
      <w:r w:rsidRPr="00C51ABA">
        <w:rPr>
          <w:rFonts w:ascii="Arial" w:hAnsi="Arial" w:cs="Arial"/>
          <w:b/>
          <w:bCs/>
          <w:color w:val="1A1A1A"/>
          <w:sz w:val="20"/>
          <w:szCs w:val="20"/>
          <w:u w:val="single" w:color="1A1A1A"/>
        </w:rPr>
        <w:t>Program Committee</w:t>
      </w:r>
    </w:p>
    <w:p w14:paraId="35541735" w14:textId="77777777" w:rsidR="00C51ABA" w:rsidRPr="00C51ABA" w:rsidRDefault="00C51ABA" w:rsidP="00C51ABA">
      <w:pPr>
        <w:numPr>
          <w:ilvl w:val="0"/>
          <w:numId w:val="4"/>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Alessandro Abate, University of Oxford, UK</w:t>
      </w:r>
    </w:p>
    <w:p w14:paraId="760B2C89" w14:textId="77777777" w:rsidR="00C51ABA" w:rsidRPr="00C51ABA" w:rsidRDefault="00C51ABA" w:rsidP="00C51ABA">
      <w:pPr>
        <w:numPr>
          <w:ilvl w:val="0"/>
          <w:numId w:val="4"/>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 xml:space="preserve">Vincent </w:t>
      </w:r>
      <w:proofErr w:type="spellStart"/>
      <w:r w:rsidRPr="00C51ABA">
        <w:rPr>
          <w:rFonts w:ascii="Arial" w:hAnsi="Arial" w:cs="Arial"/>
          <w:bCs/>
          <w:color w:val="1A1A1A"/>
          <w:sz w:val="20"/>
          <w:szCs w:val="20"/>
          <w:u w:color="1A1A1A"/>
        </w:rPr>
        <w:t>Aravantinos</w:t>
      </w:r>
      <w:proofErr w:type="spellEnd"/>
      <w:r w:rsidRPr="00C51ABA">
        <w:rPr>
          <w:rFonts w:ascii="Arial" w:hAnsi="Arial" w:cs="Arial"/>
          <w:bCs/>
          <w:color w:val="1A1A1A"/>
          <w:sz w:val="20"/>
          <w:szCs w:val="20"/>
          <w:u w:color="1A1A1A"/>
        </w:rPr>
        <w:t xml:space="preserve">, Autonomous Intelligent Driving (AID) GmbH, </w:t>
      </w:r>
      <w:proofErr w:type="spellStart"/>
      <w:r w:rsidRPr="00C51ABA">
        <w:rPr>
          <w:rFonts w:ascii="Arial" w:hAnsi="Arial" w:cs="Arial"/>
          <w:bCs/>
          <w:color w:val="1A1A1A"/>
          <w:sz w:val="20"/>
          <w:szCs w:val="20"/>
          <w:u w:color="1A1A1A"/>
        </w:rPr>
        <w:t>Germnay</w:t>
      </w:r>
      <w:proofErr w:type="spellEnd"/>
    </w:p>
    <w:p w14:paraId="25B86D45" w14:textId="77777777" w:rsidR="00C51ABA" w:rsidRPr="00C51ABA" w:rsidRDefault="00C51ABA" w:rsidP="00C51ABA">
      <w:pPr>
        <w:numPr>
          <w:ilvl w:val="0"/>
          <w:numId w:val="4"/>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Rohit Chadha, University of Missouri, USA</w:t>
      </w:r>
    </w:p>
    <w:p w14:paraId="2F44C051" w14:textId="77777777" w:rsidR="00C51ABA" w:rsidRPr="00C51ABA" w:rsidRDefault="00C51ABA" w:rsidP="00C51ABA">
      <w:pPr>
        <w:numPr>
          <w:ilvl w:val="0"/>
          <w:numId w:val="4"/>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 xml:space="preserve">Jelena </w:t>
      </w:r>
      <w:proofErr w:type="spellStart"/>
      <w:r w:rsidRPr="00C51ABA">
        <w:rPr>
          <w:rFonts w:ascii="Arial" w:hAnsi="Arial" w:cs="Arial"/>
          <w:bCs/>
          <w:color w:val="1A1A1A"/>
          <w:sz w:val="20"/>
          <w:szCs w:val="20"/>
          <w:u w:color="1A1A1A"/>
        </w:rPr>
        <w:t>Frtunikj</w:t>
      </w:r>
      <w:proofErr w:type="spellEnd"/>
      <w:r w:rsidRPr="00C51ABA">
        <w:rPr>
          <w:rFonts w:ascii="Arial" w:hAnsi="Arial" w:cs="Arial"/>
          <w:bCs/>
          <w:color w:val="1A1A1A"/>
          <w:sz w:val="20"/>
          <w:szCs w:val="20"/>
          <w:u w:color="1A1A1A"/>
        </w:rPr>
        <w:t>, BMW, Germany</w:t>
      </w:r>
    </w:p>
    <w:p w14:paraId="7B92AB81" w14:textId="77777777" w:rsidR="00C51ABA" w:rsidRPr="00C51ABA" w:rsidRDefault="00C51ABA" w:rsidP="00C51ABA">
      <w:pPr>
        <w:numPr>
          <w:ilvl w:val="0"/>
          <w:numId w:val="4"/>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Alwyn E. Goodloe, NASA Langley Research Center, USA</w:t>
      </w:r>
    </w:p>
    <w:p w14:paraId="44CA6A06" w14:textId="77777777" w:rsidR="00C51ABA" w:rsidRPr="00C51ABA" w:rsidRDefault="00C51ABA" w:rsidP="00C51ABA">
      <w:pPr>
        <w:numPr>
          <w:ilvl w:val="0"/>
          <w:numId w:val="4"/>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Christopher Hobbs, Blackberry QNX Software Systems, Canada</w:t>
      </w:r>
    </w:p>
    <w:p w14:paraId="24525341" w14:textId="77777777" w:rsidR="00C51ABA" w:rsidRPr="00C51ABA" w:rsidRDefault="00C51ABA" w:rsidP="00C51ABA">
      <w:pPr>
        <w:numPr>
          <w:ilvl w:val="0"/>
          <w:numId w:val="4"/>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Taylor T. Johnson, Vanderbilt University, USA</w:t>
      </w:r>
    </w:p>
    <w:p w14:paraId="0550ADBF" w14:textId="77777777" w:rsidR="00C51ABA" w:rsidRPr="00C51ABA" w:rsidRDefault="00C51ABA" w:rsidP="00C51ABA">
      <w:pPr>
        <w:numPr>
          <w:ilvl w:val="0"/>
          <w:numId w:val="4"/>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Jeff Joyce, Critical Systems Labs, Inc., Canada</w:t>
      </w:r>
    </w:p>
    <w:p w14:paraId="032636A8" w14:textId="77777777" w:rsidR="00C51ABA" w:rsidRPr="00C51ABA" w:rsidRDefault="00C51ABA" w:rsidP="00C51ABA">
      <w:pPr>
        <w:numPr>
          <w:ilvl w:val="0"/>
          <w:numId w:val="4"/>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 xml:space="preserve">Joost-Pieter </w:t>
      </w:r>
      <w:proofErr w:type="spellStart"/>
      <w:r w:rsidRPr="00C51ABA">
        <w:rPr>
          <w:rFonts w:ascii="Arial" w:hAnsi="Arial" w:cs="Arial"/>
          <w:bCs/>
          <w:color w:val="1A1A1A"/>
          <w:sz w:val="20"/>
          <w:szCs w:val="20"/>
          <w:u w:color="1A1A1A"/>
        </w:rPr>
        <w:t>Katoen</w:t>
      </w:r>
      <w:proofErr w:type="spellEnd"/>
      <w:r w:rsidRPr="00C51ABA">
        <w:rPr>
          <w:rFonts w:ascii="Arial" w:hAnsi="Arial" w:cs="Arial"/>
          <w:bCs/>
          <w:color w:val="1A1A1A"/>
          <w:sz w:val="20"/>
          <w:szCs w:val="20"/>
          <w:u w:color="1A1A1A"/>
        </w:rPr>
        <w:t>, RWTH Aachen University, Germany</w:t>
      </w:r>
    </w:p>
    <w:p w14:paraId="6C0B7C55" w14:textId="77777777" w:rsidR="00C51ABA" w:rsidRPr="00C51ABA" w:rsidRDefault="00C51ABA" w:rsidP="00C51ABA">
      <w:pPr>
        <w:numPr>
          <w:ilvl w:val="0"/>
          <w:numId w:val="4"/>
        </w:numPr>
        <w:autoSpaceDE w:val="0"/>
        <w:autoSpaceDN w:val="0"/>
        <w:adjustRightInd w:val="0"/>
        <w:rPr>
          <w:rFonts w:ascii="Arial" w:hAnsi="Arial" w:cs="Arial"/>
          <w:bCs/>
          <w:color w:val="1A1A1A"/>
          <w:sz w:val="20"/>
          <w:szCs w:val="20"/>
          <w:u w:color="1A1A1A"/>
        </w:rPr>
      </w:pPr>
      <w:proofErr w:type="spellStart"/>
      <w:r w:rsidRPr="00C51ABA">
        <w:rPr>
          <w:rFonts w:ascii="Arial" w:hAnsi="Arial" w:cs="Arial"/>
          <w:bCs/>
          <w:color w:val="1A1A1A"/>
          <w:sz w:val="20"/>
          <w:szCs w:val="20"/>
          <w:u w:color="1A1A1A"/>
        </w:rPr>
        <w:t>Wenchao</w:t>
      </w:r>
      <w:proofErr w:type="spellEnd"/>
      <w:r w:rsidRPr="00C51ABA">
        <w:rPr>
          <w:rFonts w:ascii="Arial" w:hAnsi="Arial" w:cs="Arial"/>
          <w:bCs/>
          <w:color w:val="1A1A1A"/>
          <w:sz w:val="20"/>
          <w:szCs w:val="20"/>
          <w:u w:color="1A1A1A"/>
        </w:rPr>
        <w:t xml:space="preserve"> Li, Boston University, USA</w:t>
      </w:r>
    </w:p>
    <w:p w14:paraId="0FADB6A8" w14:textId="77777777" w:rsidR="00C51ABA" w:rsidRPr="00C51ABA" w:rsidRDefault="00C51ABA" w:rsidP="00C51ABA">
      <w:pPr>
        <w:numPr>
          <w:ilvl w:val="0"/>
          <w:numId w:val="4"/>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 xml:space="preserve">Magnus </w:t>
      </w:r>
      <w:proofErr w:type="spellStart"/>
      <w:r w:rsidRPr="00C51ABA">
        <w:rPr>
          <w:rFonts w:ascii="Arial" w:hAnsi="Arial" w:cs="Arial"/>
          <w:bCs/>
          <w:color w:val="1A1A1A"/>
          <w:sz w:val="20"/>
          <w:szCs w:val="20"/>
          <w:u w:color="1A1A1A"/>
        </w:rPr>
        <w:t>Myreen</w:t>
      </w:r>
      <w:proofErr w:type="spellEnd"/>
      <w:r w:rsidRPr="00C51ABA">
        <w:rPr>
          <w:rFonts w:ascii="Arial" w:hAnsi="Arial" w:cs="Arial"/>
          <w:bCs/>
          <w:color w:val="1A1A1A"/>
          <w:sz w:val="20"/>
          <w:szCs w:val="20"/>
          <w:u w:color="1A1A1A"/>
        </w:rPr>
        <w:t>, Chalmers University of Technology, Sweden</w:t>
      </w:r>
    </w:p>
    <w:p w14:paraId="1644F31F" w14:textId="77777777" w:rsidR="00C51ABA" w:rsidRPr="00C51ABA" w:rsidRDefault="00C51ABA" w:rsidP="00C51ABA">
      <w:pPr>
        <w:numPr>
          <w:ilvl w:val="0"/>
          <w:numId w:val="4"/>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Gethin Norman, University of Glasgow, UK</w:t>
      </w:r>
    </w:p>
    <w:p w14:paraId="6E2FA68E" w14:textId="77777777" w:rsidR="00C51ABA" w:rsidRPr="00C51ABA" w:rsidRDefault="00C51ABA" w:rsidP="00C51ABA">
      <w:pPr>
        <w:numPr>
          <w:ilvl w:val="0"/>
          <w:numId w:val="4"/>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Luan V. Nguyen, University of Pennsylvania, USA</w:t>
      </w:r>
    </w:p>
    <w:p w14:paraId="35157B90" w14:textId="77777777" w:rsidR="00C51ABA" w:rsidRPr="00C51ABA" w:rsidRDefault="00C51ABA" w:rsidP="00C51ABA">
      <w:pPr>
        <w:numPr>
          <w:ilvl w:val="0"/>
          <w:numId w:val="4"/>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 xml:space="preserve">Peter Csaba </w:t>
      </w:r>
      <w:proofErr w:type="spellStart"/>
      <w:r w:rsidRPr="00C51ABA">
        <w:rPr>
          <w:rFonts w:ascii="Arial" w:hAnsi="Arial" w:cs="Arial"/>
          <w:bCs/>
          <w:color w:val="1A1A1A"/>
          <w:sz w:val="20"/>
          <w:szCs w:val="20"/>
          <w:u w:color="1A1A1A"/>
        </w:rPr>
        <w:t>Ölveczky</w:t>
      </w:r>
      <w:proofErr w:type="spellEnd"/>
      <w:r w:rsidRPr="00C51ABA">
        <w:rPr>
          <w:rFonts w:ascii="Arial" w:hAnsi="Arial" w:cs="Arial"/>
          <w:bCs/>
          <w:color w:val="1A1A1A"/>
          <w:sz w:val="20"/>
          <w:szCs w:val="20"/>
          <w:u w:color="1A1A1A"/>
        </w:rPr>
        <w:t>, University of Oslo, Norway</w:t>
      </w:r>
    </w:p>
    <w:p w14:paraId="14322566" w14:textId="77777777" w:rsidR="00C51ABA" w:rsidRPr="00C51ABA" w:rsidRDefault="00C51ABA" w:rsidP="00C51ABA">
      <w:pPr>
        <w:numPr>
          <w:ilvl w:val="0"/>
          <w:numId w:val="4"/>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David Parker, University of Birmingham, UK</w:t>
      </w:r>
    </w:p>
    <w:p w14:paraId="62D1649D" w14:textId="77777777" w:rsidR="00C51ABA" w:rsidRPr="00C51ABA" w:rsidRDefault="00C51ABA" w:rsidP="00C51ABA">
      <w:pPr>
        <w:numPr>
          <w:ilvl w:val="0"/>
          <w:numId w:val="4"/>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Guo Zhou, Prover Technology AB, Sweden</w:t>
      </w:r>
    </w:p>
    <w:p w14:paraId="160DBB79" w14:textId="77777777" w:rsidR="00C51ABA" w:rsidRPr="00C51ABA" w:rsidRDefault="00C51ABA" w:rsidP="00C51ABA">
      <w:pPr>
        <w:autoSpaceDE w:val="0"/>
        <w:autoSpaceDN w:val="0"/>
        <w:adjustRightInd w:val="0"/>
        <w:rPr>
          <w:rFonts w:ascii="Arial" w:hAnsi="Arial" w:cs="Arial"/>
          <w:bCs/>
          <w:color w:val="1A1A1A"/>
          <w:sz w:val="20"/>
          <w:szCs w:val="20"/>
          <w:u w:color="1A1A1A"/>
        </w:rPr>
      </w:pPr>
    </w:p>
    <w:p w14:paraId="27DDBBAB" w14:textId="77777777" w:rsidR="00C51ABA" w:rsidRPr="00C51ABA" w:rsidRDefault="00C51ABA" w:rsidP="00C51ABA">
      <w:pPr>
        <w:autoSpaceDE w:val="0"/>
        <w:autoSpaceDN w:val="0"/>
        <w:adjustRightInd w:val="0"/>
        <w:rPr>
          <w:rFonts w:ascii="Arial" w:hAnsi="Arial" w:cs="Arial"/>
          <w:b/>
          <w:bCs/>
          <w:color w:val="1A1A1A"/>
          <w:sz w:val="20"/>
          <w:szCs w:val="20"/>
          <w:u w:val="single" w:color="1A1A1A"/>
        </w:rPr>
      </w:pPr>
      <w:r w:rsidRPr="00C51ABA">
        <w:rPr>
          <w:rFonts w:ascii="Arial" w:hAnsi="Arial" w:cs="Arial"/>
          <w:b/>
          <w:bCs/>
          <w:color w:val="1A1A1A"/>
          <w:sz w:val="20"/>
          <w:szCs w:val="20"/>
          <w:u w:val="single" w:color="1A1A1A"/>
        </w:rPr>
        <w:t>Submission Details</w:t>
      </w:r>
    </w:p>
    <w:p w14:paraId="00755722" w14:textId="77777777" w:rsidR="00C51ABA" w:rsidRPr="00C51ABA" w:rsidRDefault="00C51ABA" w:rsidP="00C51ABA">
      <w:p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There are three categories of submissions: </w:t>
      </w:r>
    </w:p>
    <w:p w14:paraId="309C55D2" w14:textId="77777777" w:rsidR="00C51ABA" w:rsidRPr="00C51ABA" w:rsidRDefault="00C51ABA" w:rsidP="00C51ABA">
      <w:pPr>
        <w:autoSpaceDE w:val="0"/>
        <w:autoSpaceDN w:val="0"/>
        <w:adjustRightInd w:val="0"/>
        <w:rPr>
          <w:rFonts w:ascii="Arial" w:hAnsi="Arial" w:cs="Arial"/>
          <w:bCs/>
          <w:color w:val="1A1A1A"/>
          <w:sz w:val="20"/>
          <w:szCs w:val="20"/>
          <w:u w:color="1A1A1A"/>
        </w:rPr>
      </w:pPr>
    </w:p>
    <w:p w14:paraId="7895220B" w14:textId="77777777" w:rsidR="00C51ABA" w:rsidRPr="00C51ABA" w:rsidRDefault="00C51ABA" w:rsidP="00C51ABA">
      <w:pPr>
        <w:numPr>
          <w:ilvl w:val="0"/>
          <w:numId w:val="5"/>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Regular papers (including case studies) describing developed work with theoretical or experimental results (up to 12 pages)</w:t>
      </w:r>
    </w:p>
    <w:p w14:paraId="0C47F3A7" w14:textId="77777777" w:rsidR="00C51ABA" w:rsidRPr="00C51ABA" w:rsidRDefault="00C51ABA" w:rsidP="00C51ABA">
      <w:pPr>
        <w:numPr>
          <w:ilvl w:val="0"/>
          <w:numId w:val="5"/>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Short papers on experience reports, tools or work in progress with preliminary results (up to 6 pages)</w:t>
      </w:r>
    </w:p>
    <w:p w14:paraId="3F5AFBE6" w14:textId="77777777" w:rsidR="00C51ABA" w:rsidRPr="00C51ABA" w:rsidRDefault="00C51ABA" w:rsidP="00C51ABA">
      <w:pPr>
        <w:numPr>
          <w:ilvl w:val="0"/>
          <w:numId w:val="5"/>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New idea papers with innovative and thought-provoking research plans (up to 4 pages)</w:t>
      </w:r>
    </w:p>
    <w:p w14:paraId="207E832B" w14:textId="77777777" w:rsidR="00C51ABA" w:rsidRPr="00C51ABA" w:rsidRDefault="00C51ABA" w:rsidP="00C51ABA">
      <w:pPr>
        <w:autoSpaceDE w:val="0"/>
        <w:autoSpaceDN w:val="0"/>
        <w:adjustRightInd w:val="0"/>
        <w:rPr>
          <w:rFonts w:ascii="Arial" w:hAnsi="Arial" w:cs="Arial"/>
          <w:bCs/>
          <w:color w:val="1A1A1A"/>
          <w:sz w:val="20"/>
          <w:szCs w:val="20"/>
          <w:u w:color="1A1A1A"/>
        </w:rPr>
      </w:pPr>
    </w:p>
    <w:p w14:paraId="307ACF94" w14:textId="77777777" w:rsidR="00C51ABA" w:rsidRPr="00C51ABA" w:rsidRDefault="00C51ABA" w:rsidP="00C51ABA">
      <w:p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 xml:space="preserve">Accepted papers will be published by Springer in Lecture Notes in </w:t>
      </w:r>
      <w:proofErr w:type="gramStart"/>
      <w:r w:rsidRPr="00C51ABA">
        <w:rPr>
          <w:rFonts w:ascii="Arial" w:hAnsi="Arial" w:cs="Arial"/>
          <w:bCs/>
          <w:color w:val="1A1A1A"/>
          <w:sz w:val="20"/>
          <w:szCs w:val="20"/>
          <w:u w:color="1A1A1A"/>
        </w:rPr>
        <w:t>Computer  Science</w:t>
      </w:r>
      <w:proofErr w:type="gramEnd"/>
      <w:r w:rsidRPr="00C51ABA">
        <w:rPr>
          <w:rFonts w:ascii="Arial" w:hAnsi="Arial" w:cs="Arial"/>
          <w:bCs/>
          <w:color w:val="1A1A1A"/>
          <w:sz w:val="20"/>
          <w:szCs w:val="20"/>
          <w:u w:color="1A1A1A"/>
        </w:rPr>
        <w:t xml:space="preserve"> volume and will be provided as a complementary book to the </w:t>
      </w:r>
      <w:proofErr w:type="spellStart"/>
      <w:r w:rsidRPr="00C51ABA">
        <w:rPr>
          <w:rFonts w:ascii="Arial" w:hAnsi="Arial" w:cs="Arial"/>
          <w:bCs/>
          <w:color w:val="1A1A1A"/>
          <w:sz w:val="20"/>
          <w:szCs w:val="20"/>
          <w:u w:color="1A1A1A"/>
        </w:rPr>
        <w:t>SafeComp</w:t>
      </w:r>
      <w:proofErr w:type="spellEnd"/>
      <w:r w:rsidRPr="00C51ABA">
        <w:rPr>
          <w:rFonts w:ascii="Arial" w:hAnsi="Arial" w:cs="Arial"/>
          <w:bCs/>
          <w:color w:val="1A1A1A"/>
          <w:sz w:val="20"/>
          <w:szCs w:val="20"/>
          <w:u w:color="1A1A1A"/>
        </w:rPr>
        <w:t xml:space="preserve"> 2019  proceedings. Please keep your paper format according to Springer LNCS style guideline.  Papers must be submitted electronically through </w:t>
      </w:r>
      <w:proofErr w:type="spellStart"/>
      <w:r w:rsidRPr="00C51ABA">
        <w:rPr>
          <w:rFonts w:ascii="Arial" w:hAnsi="Arial" w:cs="Arial"/>
          <w:bCs/>
          <w:color w:val="1A1A1A"/>
          <w:sz w:val="20"/>
          <w:szCs w:val="20"/>
          <w:u w:color="1A1A1A"/>
        </w:rPr>
        <w:t>EasyChair</w:t>
      </w:r>
      <w:proofErr w:type="spellEnd"/>
      <w:r w:rsidRPr="00C51ABA">
        <w:rPr>
          <w:rFonts w:ascii="Arial" w:hAnsi="Arial" w:cs="Arial"/>
          <w:bCs/>
          <w:color w:val="1A1A1A"/>
          <w:sz w:val="20"/>
          <w:szCs w:val="20"/>
          <w:u w:color="1A1A1A"/>
        </w:rPr>
        <w:t xml:space="preserve"> Link: </w:t>
      </w:r>
      <w:hyperlink r:id="rId7" w:history="1">
        <w:r w:rsidRPr="00C51ABA">
          <w:rPr>
            <w:rStyle w:val="Hyperlink"/>
            <w:rFonts w:ascii="Arial" w:hAnsi="Arial" w:cs="Arial"/>
            <w:bCs/>
            <w:sz w:val="20"/>
            <w:szCs w:val="20"/>
            <w:u w:val="none"/>
          </w:rPr>
          <w:t>https://easychair.org/conferences/?conf=ft4das2019</w:t>
        </w:r>
      </w:hyperlink>
      <w:r w:rsidRPr="00C51ABA">
        <w:rPr>
          <w:rFonts w:ascii="Arial" w:hAnsi="Arial" w:cs="Arial"/>
          <w:bCs/>
          <w:color w:val="1A1A1A"/>
          <w:sz w:val="20"/>
          <w:szCs w:val="20"/>
          <w:u w:color="1A1A1A"/>
        </w:rPr>
        <w:t xml:space="preserve"> </w:t>
      </w:r>
    </w:p>
    <w:p w14:paraId="727A3B20" w14:textId="77777777" w:rsidR="00C51ABA" w:rsidRPr="00C51ABA" w:rsidRDefault="00C51ABA" w:rsidP="00C51ABA">
      <w:pPr>
        <w:autoSpaceDE w:val="0"/>
        <w:autoSpaceDN w:val="0"/>
        <w:adjustRightInd w:val="0"/>
        <w:rPr>
          <w:rFonts w:ascii="Arial" w:hAnsi="Arial" w:cs="Arial"/>
          <w:bCs/>
          <w:color w:val="1A1A1A"/>
          <w:sz w:val="20"/>
          <w:szCs w:val="20"/>
          <w:u w:color="1A1A1A"/>
        </w:rPr>
      </w:pPr>
    </w:p>
    <w:p w14:paraId="563B3D13" w14:textId="77777777" w:rsidR="00C51ABA" w:rsidRPr="00C51ABA" w:rsidRDefault="00C51ABA" w:rsidP="00C51ABA">
      <w:pPr>
        <w:autoSpaceDE w:val="0"/>
        <w:autoSpaceDN w:val="0"/>
        <w:adjustRightInd w:val="0"/>
        <w:rPr>
          <w:rFonts w:ascii="Arial" w:hAnsi="Arial" w:cs="Arial"/>
          <w:b/>
          <w:bCs/>
          <w:color w:val="1A1A1A"/>
          <w:sz w:val="20"/>
          <w:szCs w:val="20"/>
          <w:u w:val="single" w:color="1A1A1A"/>
        </w:rPr>
      </w:pPr>
      <w:r w:rsidRPr="00C51ABA">
        <w:rPr>
          <w:rFonts w:ascii="Arial" w:hAnsi="Arial" w:cs="Arial"/>
          <w:b/>
          <w:bCs/>
          <w:color w:val="1A1A1A"/>
          <w:sz w:val="20"/>
          <w:szCs w:val="20"/>
          <w:u w:val="single" w:color="1A1A1A"/>
        </w:rPr>
        <w:t>Important Dates</w:t>
      </w:r>
    </w:p>
    <w:p w14:paraId="39A2E4E2" w14:textId="77777777" w:rsidR="00C51ABA" w:rsidRPr="00C51ABA" w:rsidRDefault="00C51ABA" w:rsidP="00C51ABA">
      <w:pPr>
        <w:numPr>
          <w:ilvl w:val="0"/>
          <w:numId w:val="6"/>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Full paper Submission: May 13, 2019</w:t>
      </w:r>
    </w:p>
    <w:p w14:paraId="393389EB" w14:textId="77777777" w:rsidR="00C51ABA" w:rsidRPr="00C51ABA" w:rsidRDefault="00C51ABA" w:rsidP="00C51ABA">
      <w:pPr>
        <w:numPr>
          <w:ilvl w:val="0"/>
          <w:numId w:val="6"/>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Notification of acceptance: June 1, 2019</w:t>
      </w:r>
    </w:p>
    <w:p w14:paraId="093ED1B8" w14:textId="51AE8D14" w:rsidR="00C51ABA" w:rsidRPr="00C51ABA" w:rsidRDefault="00C51ABA" w:rsidP="00C51ABA">
      <w:pPr>
        <w:numPr>
          <w:ilvl w:val="0"/>
          <w:numId w:val="6"/>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Camera-ready submission: June 10, 2019</w:t>
      </w:r>
    </w:p>
    <w:p w14:paraId="30672BF5" w14:textId="3E3ED228" w:rsidR="00C51ABA" w:rsidRPr="00C51ABA" w:rsidRDefault="00C51ABA" w:rsidP="00C51ABA">
      <w:pPr>
        <w:numPr>
          <w:ilvl w:val="0"/>
          <w:numId w:val="6"/>
        </w:numPr>
        <w:autoSpaceDE w:val="0"/>
        <w:autoSpaceDN w:val="0"/>
        <w:adjustRightInd w:val="0"/>
        <w:rPr>
          <w:rFonts w:ascii="Arial" w:hAnsi="Arial" w:cs="Arial"/>
          <w:bCs/>
          <w:color w:val="1A1A1A"/>
          <w:sz w:val="20"/>
          <w:szCs w:val="20"/>
          <w:u w:color="1A1A1A"/>
        </w:rPr>
      </w:pPr>
      <w:r w:rsidRPr="00C51ABA">
        <w:rPr>
          <w:rFonts w:ascii="Arial" w:hAnsi="Arial" w:cs="Arial"/>
          <w:bCs/>
          <w:color w:val="1A1A1A"/>
          <w:sz w:val="20"/>
          <w:szCs w:val="20"/>
          <w:u w:color="1A1A1A"/>
        </w:rPr>
        <w:t>Workshop: September 10, 2019</w:t>
      </w:r>
    </w:p>
    <w:p w14:paraId="622BD318" w14:textId="77777777" w:rsidR="00C51ABA" w:rsidRPr="00C51ABA" w:rsidRDefault="00C51ABA" w:rsidP="00C51ABA">
      <w:pPr>
        <w:autoSpaceDE w:val="0"/>
        <w:autoSpaceDN w:val="0"/>
        <w:adjustRightInd w:val="0"/>
        <w:ind w:left="360"/>
        <w:rPr>
          <w:rFonts w:ascii="Arial" w:hAnsi="Arial" w:cs="Arial"/>
          <w:bCs/>
          <w:color w:val="1A1A1A"/>
          <w:sz w:val="20"/>
          <w:szCs w:val="20"/>
          <w:u w:color="1A1A1A"/>
        </w:rPr>
      </w:pPr>
      <w:bookmarkStart w:id="0" w:name="_GoBack"/>
      <w:bookmarkEnd w:id="0"/>
    </w:p>
    <w:sectPr w:rsidR="00C51ABA" w:rsidRPr="00C51ABA" w:rsidSect="00BE48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00000003"/>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00000004"/>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00000005"/>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00000006"/>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D4B"/>
    <w:rsid w:val="00011D4B"/>
    <w:rsid w:val="00064C76"/>
    <w:rsid w:val="00250406"/>
    <w:rsid w:val="00522749"/>
    <w:rsid w:val="007045B5"/>
    <w:rsid w:val="007730D3"/>
    <w:rsid w:val="00A238D8"/>
    <w:rsid w:val="00B045E5"/>
    <w:rsid w:val="00BC500E"/>
    <w:rsid w:val="00BE4879"/>
    <w:rsid w:val="00C51ABA"/>
    <w:rsid w:val="00F83A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E00FFB"/>
  <w15:chartTrackingRefBased/>
  <w15:docId w15:val="{20A50540-8E05-9442-8DC0-9E8706F1F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50406"/>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250406"/>
    <w:rPr>
      <w:rFonts w:ascii="Times New Roman" w:hAnsi="Times New Roman" w:cs="Times New Roman"/>
      <w:sz w:val="18"/>
      <w:szCs w:val="18"/>
    </w:rPr>
  </w:style>
  <w:style w:type="character" w:styleId="Hyperlink">
    <w:name w:val="Hyperlink"/>
    <w:basedOn w:val="DefaultParagraphFont"/>
    <w:uiPriority w:val="99"/>
    <w:unhideWhenUsed/>
    <w:rsid w:val="00C51ABA"/>
    <w:rPr>
      <w:color w:val="0563C1" w:themeColor="hyperlink"/>
      <w:u w:val="single"/>
    </w:rPr>
  </w:style>
  <w:style w:type="character" w:styleId="UnresolvedMention">
    <w:name w:val="Unresolved Mention"/>
    <w:basedOn w:val="DefaultParagraphFont"/>
    <w:uiPriority w:val="99"/>
    <w:semiHidden/>
    <w:unhideWhenUsed/>
    <w:rsid w:val="00C51ABA"/>
    <w:rPr>
      <w:color w:val="605E5C"/>
      <w:shd w:val="clear" w:color="auto" w:fill="E1DFDD"/>
    </w:rPr>
  </w:style>
  <w:style w:type="paragraph" w:styleId="ListParagraph">
    <w:name w:val="List Paragraph"/>
    <w:basedOn w:val="Normal"/>
    <w:uiPriority w:val="34"/>
    <w:qFormat/>
    <w:rsid w:val="00C51AB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asychair.org/conferences/?conf=ft4das2019"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tiff"/><Relationship Id="rId5" Type="http://schemas.openxmlformats.org/officeDocument/2006/relationships/hyperlink" Target="https://ft4das.github.io/" TargetMode="External"/><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2</Pages>
  <Words>699</Words>
  <Characters>3986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cp:revision>
  <cp:lastPrinted>2019-04-08T15:54:00Z</cp:lastPrinted>
  <dcterms:created xsi:type="dcterms:W3CDTF">2019-04-10T17:07:00Z</dcterms:created>
  <dcterms:modified xsi:type="dcterms:W3CDTF">2019-04-10T17:07:00Z</dcterms:modified>
</cp:coreProperties>
</file>